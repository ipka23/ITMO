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6668C" w14:textId="3FD7A8C4" w:rsidR="00F15C43" w:rsidRPr="00616AC6" w:rsidRDefault="00F15C43" w:rsidP="00F15C43">
      <w:pPr>
        <w:pStyle w:val="Standard"/>
        <w:jc w:val="center"/>
        <w:rPr>
          <w:lang w:val="ru-RU"/>
        </w:rPr>
      </w:pPr>
      <w:r w:rsidRPr="00165579">
        <w:rPr>
          <w:lang w:val="ru-RU"/>
        </w:rPr>
        <w:t>Университет ИТМО, факультет программной инженерии и компьютерной техники</w:t>
      </w:r>
      <w:r>
        <w:rPr>
          <w:lang w:val="ru-RU"/>
        </w:rPr>
        <w:t xml:space="preserve"> </w:t>
      </w:r>
    </w:p>
    <w:p w14:paraId="3A39125A" w14:textId="77777777" w:rsidR="00F15C43" w:rsidRDefault="00F15C43" w:rsidP="00F15C43">
      <w:pPr>
        <w:pStyle w:val="Standard"/>
        <w:jc w:val="center"/>
        <w:rPr>
          <w:lang w:val="ru-RU"/>
        </w:rPr>
      </w:pPr>
      <w:r>
        <w:rPr>
          <w:lang w:val="ru-RU"/>
        </w:rPr>
        <w:t>Двухнедельная отчётная работа по «Информатике»: аннотация к статье</w:t>
      </w:r>
    </w:p>
    <w:p w14:paraId="3A81EC86" w14:textId="77777777" w:rsidR="00F15C43" w:rsidRDefault="00F15C43" w:rsidP="00F15C43">
      <w:pPr>
        <w:pStyle w:val="Standard"/>
        <w:jc w:val="center"/>
        <w:rPr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7"/>
        <w:gridCol w:w="1115"/>
        <w:gridCol w:w="5276"/>
        <w:gridCol w:w="1259"/>
        <w:gridCol w:w="969"/>
        <w:gridCol w:w="1026"/>
      </w:tblGrid>
      <w:tr w:rsidR="00F15C43" w:rsidRPr="00005EED" w14:paraId="48773D1A" w14:textId="77777777" w:rsidTr="00165579">
        <w:tc>
          <w:tcPr>
            <w:tcW w:w="1117" w:type="dxa"/>
            <w:shd w:val="clear" w:color="auto" w:fill="auto"/>
          </w:tcPr>
          <w:p w14:paraId="255BA4C0" w14:textId="77777777" w:rsidR="00F15C43" w:rsidRPr="00165579" w:rsidRDefault="00F15C43" w:rsidP="00B931BA">
            <w:pPr>
              <w:pStyle w:val="Standard"/>
              <w:jc w:val="center"/>
              <w:rPr>
                <w:sz w:val="18"/>
                <w:lang w:val="ru-RU"/>
              </w:rPr>
            </w:pPr>
            <w:r w:rsidRPr="00165579">
              <w:rPr>
                <w:sz w:val="18"/>
                <w:lang w:val="ru-RU"/>
              </w:rPr>
              <w:t>Дата прошедшей лекции</w:t>
            </w:r>
          </w:p>
        </w:tc>
        <w:tc>
          <w:tcPr>
            <w:tcW w:w="1115" w:type="dxa"/>
            <w:shd w:val="clear" w:color="auto" w:fill="auto"/>
          </w:tcPr>
          <w:p w14:paraId="47CC2BF2" w14:textId="77777777" w:rsidR="00F15C43" w:rsidRPr="00005EED" w:rsidRDefault="00F15C43" w:rsidP="00B931BA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Номер прошедшей лекции</w:t>
            </w:r>
          </w:p>
        </w:tc>
        <w:tc>
          <w:tcPr>
            <w:tcW w:w="5276" w:type="dxa"/>
            <w:shd w:val="clear" w:color="auto" w:fill="auto"/>
          </w:tcPr>
          <w:p w14:paraId="7EBEC6B7" w14:textId="77777777" w:rsidR="00F15C43" w:rsidRPr="00005EED" w:rsidRDefault="00F15C43" w:rsidP="00B931BA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Название статьи/главы книги/видеолекции</w:t>
            </w:r>
          </w:p>
        </w:tc>
        <w:tc>
          <w:tcPr>
            <w:tcW w:w="1259" w:type="dxa"/>
            <w:shd w:val="clear" w:color="auto" w:fill="auto"/>
          </w:tcPr>
          <w:p w14:paraId="77DA5895" w14:textId="77777777" w:rsidR="00F15C43" w:rsidRPr="00005EED" w:rsidRDefault="00F15C43" w:rsidP="00B931BA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Дата публикации (не старше 2021 года)</w:t>
            </w:r>
          </w:p>
        </w:tc>
        <w:tc>
          <w:tcPr>
            <w:tcW w:w="969" w:type="dxa"/>
            <w:shd w:val="clear" w:color="auto" w:fill="auto"/>
          </w:tcPr>
          <w:p w14:paraId="0E8540F2" w14:textId="77777777" w:rsidR="00F15C43" w:rsidRPr="00005EED" w:rsidRDefault="00F15C43" w:rsidP="00B931BA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Размер статьи (от 400 слов)</w:t>
            </w:r>
          </w:p>
        </w:tc>
        <w:tc>
          <w:tcPr>
            <w:tcW w:w="1026" w:type="dxa"/>
            <w:shd w:val="clear" w:color="auto" w:fill="auto"/>
          </w:tcPr>
          <w:p w14:paraId="29193E49" w14:textId="77777777" w:rsidR="00F15C43" w:rsidRPr="00005EED" w:rsidRDefault="00F15C43" w:rsidP="00B931BA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Дата сдачи</w:t>
            </w:r>
          </w:p>
        </w:tc>
      </w:tr>
      <w:tr w:rsidR="00054911" w:rsidRPr="00005EED" w14:paraId="4662989D" w14:textId="77777777" w:rsidTr="00054911">
        <w:tc>
          <w:tcPr>
            <w:tcW w:w="1117" w:type="dxa"/>
            <w:shd w:val="clear" w:color="auto" w:fill="auto"/>
          </w:tcPr>
          <w:p w14:paraId="2FC9F908" w14:textId="77777777" w:rsidR="00054911" w:rsidRPr="00005EED" w:rsidRDefault="00054911" w:rsidP="00C8569A">
            <w:pPr>
              <w:pStyle w:val="Standard"/>
              <w:jc w:val="center"/>
              <w:rPr>
                <w:sz w:val="18"/>
                <w:highlight w:val="lightGray"/>
              </w:rPr>
            </w:pPr>
            <w:r w:rsidRPr="005F78AE">
              <w:rPr>
                <w:sz w:val="18"/>
              </w:rPr>
              <w:t>11.09.2024</w:t>
            </w:r>
          </w:p>
        </w:tc>
        <w:tc>
          <w:tcPr>
            <w:tcW w:w="1115" w:type="dxa"/>
            <w:shd w:val="clear" w:color="auto" w:fill="auto"/>
          </w:tcPr>
          <w:p w14:paraId="72637036" w14:textId="77777777" w:rsidR="00054911" w:rsidRPr="00BC4479" w:rsidRDefault="00054911" w:rsidP="00C8569A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1</w:t>
            </w:r>
          </w:p>
        </w:tc>
        <w:tc>
          <w:tcPr>
            <w:tcW w:w="5276" w:type="dxa"/>
            <w:shd w:val="clear" w:color="auto" w:fill="auto"/>
          </w:tcPr>
          <w:p w14:paraId="6BD4AC52" w14:textId="4BD81A67" w:rsidR="00054911" w:rsidRPr="005F78AE" w:rsidRDefault="00054911" w:rsidP="00054911">
            <w:pPr>
              <w:pStyle w:val="Standard"/>
              <w:rPr>
                <w:sz w:val="18"/>
                <w:lang w:val="ru-RU"/>
              </w:rPr>
            </w:pPr>
            <w:r w:rsidRPr="00266C91">
              <w:rPr>
                <w:sz w:val="18"/>
                <w:lang w:val="ru-RU"/>
              </w:rPr>
              <w:t>Кватричная Система Счисления</w:t>
            </w:r>
          </w:p>
        </w:tc>
        <w:tc>
          <w:tcPr>
            <w:tcW w:w="1259" w:type="dxa"/>
            <w:shd w:val="clear" w:color="auto" w:fill="auto"/>
          </w:tcPr>
          <w:p w14:paraId="58E3A46C" w14:textId="77777777" w:rsidR="00054911" w:rsidRPr="00005EED" w:rsidRDefault="00054911" w:rsidP="00C8569A">
            <w:pPr>
              <w:pStyle w:val="Standard"/>
              <w:jc w:val="center"/>
              <w:rPr>
                <w:sz w:val="18"/>
                <w:highlight w:val="lightGray"/>
                <w:lang w:val="ru-RU"/>
              </w:rPr>
            </w:pPr>
            <w:r w:rsidRPr="009154EC">
              <w:rPr>
                <w:sz w:val="18"/>
                <w:lang w:val="ru-RU"/>
              </w:rPr>
              <w:t>25.02.2021</w:t>
            </w:r>
          </w:p>
        </w:tc>
        <w:tc>
          <w:tcPr>
            <w:tcW w:w="969" w:type="dxa"/>
            <w:shd w:val="clear" w:color="auto" w:fill="auto"/>
          </w:tcPr>
          <w:p w14:paraId="3027ACF6" w14:textId="77777777" w:rsidR="00054911" w:rsidRPr="00D8699B" w:rsidRDefault="00054911" w:rsidP="00C8569A">
            <w:pPr>
              <w:pStyle w:val="Standard"/>
              <w:jc w:val="center"/>
              <w:rPr>
                <w:sz w:val="18"/>
                <w:highlight w:val="lightGray"/>
              </w:rPr>
            </w:pPr>
            <w:r w:rsidRPr="00D8699B">
              <w:rPr>
                <w:sz w:val="18"/>
              </w:rPr>
              <w:t>~1182</w:t>
            </w:r>
          </w:p>
        </w:tc>
        <w:tc>
          <w:tcPr>
            <w:tcW w:w="1026" w:type="dxa"/>
            <w:shd w:val="clear" w:color="auto" w:fill="auto"/>
          </w:tcPr>
          <w:p w14:paraId="7D231827" w14:textId="77777777" w:rsidR="00054911" w:rsidRPr="00005EED" w:rsidRDefault="00054911" w:rsidP="00C8569A">
            <w:pPr>
              <w:pStyle w:val="Standard"/>
              <w:jc w:val="center"/>
              <w:rPr>
                <w:sz w:val="18"/>
                <w:highlight w:val="lightGray"/>
              </w:rPr>
            </w:pPr>
            <w:r>
              <w:rPr>
                <w:sz w:val="18"/>
                <w:lang w:val="ru-RU"/>
              </w:rPr>
              <w:t>09</w:t>
            </w:r>
            <w:r w:rsidRPr="0054200D">
              <w:rPr>
                <w:sz w:val="18"/>
              </w:rPr>
              <w:t>.</w:t>
            </w:r>
            <w:r>
              <w:rPr>
                <w:sz w:val="18"/>
                <w:lang w:val="ru-RU"/>
              </w:rPr>
              <w:t>10</w:t>
            </w:r>
            <w:r w:rsidRPr="0054200D">
              <w:rPr>
                <w:sz w:val="18"/>
              </w:rPr>
              <w:t>.2024</w:t>
            </w:r>
          </w:p>
        </w:tc>
      </w:tr>
      <w:tr w:rsidR="00054911" w:rsidRPr="00165579" w14:paraId="24B14CF3" w14:textId="77777777" w:rsidTr="00165579">
        <w:tc>
          <w:tcPr>
            <w:tcW w:w="1117" w:type="dxa"/>
            <w:shd w:val="clear" w:color="auto" w:fill="auto"/>
          </w:tcPr>
          <w:p w14:paraId="39E1A622" w14:textId="41765C23" w:rsidR="00054911" w:rsidRPr="00165579" w:rsidRDefault="00054911" w:rsidP="00054911">
            <w:pPr>
              <w:pStyle w:val="Standard"/>
              <w:jc w:val="center"/>
              <w:rPr>
                <w:sz w:val="18"/>
                <w:lang w:val="ru-RU"/>
              </w:rPr>
            </w:pPr>
            <w:r w:rsidRPr="00165579">
              <w:rPr>
                <w:sz w:val="18"/>
              </w:rPr>
              <w:t>25</w:t>
            </w:r>
            <w:r w:rsidRPr="00165579">
              <w:rPr>
                <w:sz w:val="18"/>
                <w:lang w:val="ru-RU"/>
              </w:rPr>
              <w:t>.09.24</w:t>
            </w:r>
          </w:p>
        </w:tc>
        <w:tc>
          <w:tcPr>
            <w:tcW w:w="1115" w:type="dxa"/>
            <w:shd w:val="clear" w:color="auto" w:fill="auto"/>
          </w:tcPr>
          <w:p w14:paraId="20AF3B9F" w14:textId="77777777" w:rsidR="00054911" w:rsidRPr="00BC4479" w:rsidRDefault="00054911" w:rsidP="00054911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2</w:t>
            </w:r>
          </w:p>
        </w:tc>
        <w:tc>
          <w:tcPr>
            <w:tcW w:w="5276" w:type="dxa"/>
            <w:shd w:val="clear" w:color="auto" w:fill="auto"/>
          </w:tcPr>
          <w:p w14:paraId="7D8F115C" w14:textId="1165C9B3" w:rsidR="00054911" w:rsidRPr="00005EED" w:rsidRDefault="00054911" w:rsidP="00054911">
            <w:pPr>
              <w:pStyle w:val="Standard"/>
              <w:rPr>
                <w:sz w:val="18"/>
                <w:lang w:val="ru-RU"/>
              </w:rPr>
            </w:pPr>
            <w:r w:rsidRPr="00165579">
              <w:rPr>
                <w:sz w:val="18"/>
                <w:lang w:val="ru-RU"/>
              </w:rPr>
              <w:t>Сжатие информации и основы помехоустойчивого кодирования.</w:t>
            </w:r>
          </w:p>
        </w:tc>
        <w:tc>
          <w:tcPr>
            <w:tcW w:w="1259" w:type="dxa"/>
            <w:shd w:val="clear" w:color="auto" w:fill="auto"/>
          </w:tcPr>
          <w:p w14:paraId="7499E503" w14:textId="1E4D6587" w:rsidR="00054911" w:rsidRPr="00005EED" w:rsidRDefault="00054911" w:rsidP="00054911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22.04.2021</w:t>
            </w:r>
          </w:p>
        </w:tc>
        <w:tc>
          <w:tcPr>
            <w:tcW w:w="969" w:type="dxa"/>
            <w:shd w:val="clear" w:color="auto" w:fill="auto"/>
          </w:tcPr>
          <w:p w14:paraId="4EF3A830" w14:textId="423646CD" w:rsidR="00054911" w:rsidRPr="00D55196" w:rsidRDefault="00054911" w:rsidP="00054911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~2300</w:t>
            </w:r>
          </w:p>
        </w:tc>
        <w:tc>
          <w:tcPr>
            <w:tcW w:w="1026" w:type="dxa"/>
            <w:shd w:val="clear" w:color="auto" w:fill="auto"/>
          </w:tcPr>
          <w:p w14:paraId="74881C44" w14:textId="7A593877" w:rsidR="00054911" w:rsidRPr="00D55196" w:rsidRDefault="00054911" w:rsidP="00054911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09.10.</w:t>
            </w:r>
            <w:r>
              <w:rPr>
                <w:sz w:val="18"/>
                <w:lang w:val="ru-RU"/>
              </w:rPr>
              <w:t>20</w:t>
            </w:r>
            <w:r>
              <w:rPr>
                <w:sz w:val="18"/>
              </w:rPr>
              <w:t>24</w:t>
            </w:r>
          </w:p>
        </w:tc>
      </w:tr>
      <w:tr w:rsidR="00054911" w:rsidRPr="00005EED" w14:paraId="36470447" w14:textId="77777777" w:rsidTr="00165579">
        <w:tc>
          <w:tcPr>
            <w:tcW w:w="1117" w:type="dxa"/>
            <w:shd w:val="clear" w:color="auto" w:fill="auto"/>
          </w:tcPr>
          <w:p w14:paraId="40E1BDA6" w14:textId="7E86079B" w:rsidR="00054911" w:rsidRPr="00165579" w:rsidRDefault="00722768" w:rsidP="00722768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</w:rPr>
              <w:t>09.10.</w:t>
            </w:r>
            <w:r>
              <w:rPr>
                <w:sz w:val="18"/>
                <w:lang w:val="ru-RU"/>
              </w:rPr>
              <w:t>20</w:t>
            </w:r>
            <w:r>
              <w:rPr>
                <w:sz w:val="18"/>
              </w:rPr>
              <w:t>24</w:t>
            </w:r>
          </w:p>
        </w:tc>
        <w:tc>
          <w:tcPr>
            <w:tcW w:w="1115" w:type="dxa"/>
            <w:shd w:val="clear" w:color="auto" w:fill="auto"/>
          </w:tcPr>
          <w:p w14:paraId="2F356C10" w14:textId="77777777" w:rsidR="00054911" w:rsidRPr="00BC4479" w:rsidRDefault="00054911" w:rsidP="00722768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3</w:t>
            </w:r>
          </w:p>
        </w:tc>
        <w:tc>
          <w:tcPr>
            <w:tcW w:w="5276" w:type="dxa"/>
            <w:shd w:val="clear" w:color="auto" w:fill="auto"/>
          </w:tcPr>
          <w:p w14:paraId="2F7F64BA" w14:textId="5FCD84D3" w:rsidR="00054911" w:rsidRPr="00722768" w:rsidRDefault="00AB32F5" w:rsidP="00722768">
            <w:pPr>
              <w:pStyle w:val="Standard"/>
              <w:jc w:val="center"/>
              <w:rPr>
                <w:sz w:val="18"/>
                <w:lang w:val="ru-RU"/>
              </w:rPr>
            </w:pPr>
            <w:r w:rsidRPr="00722768">
              <w:rPr>
                <w:sz w:val="18"/>
                <w:lang w:val="ru-RU"/>
              </w:rPr>
              <w:t>Регулярные выражения для обнаружения Web-рекламы на основе автоматического скользящего алгоритма</w:t>
            </w:r>
          </w:p>
        </w:tc>
        <w:tc>
          <w:tcPr>
            <w:tcW w:w="1259" w:type="dxa"/>
            <w:shd w:val="clear" w:color="auto" w:fill="auto"/>
          </w:tcPr>
          <w:p w14:paraId="4547EEEA" w14:textId="0AA734BA" w:rsidR="00054911" w:rsidRPr="008071C7" w:rsidRDefault="00C84743" w:rsidP="008D1227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  <w:lang w:val="ru-RU"/>
              </w:rPr>
              <w:t>2021</w:t>
            </w:r>
          </w:p>
        </w:tc>
        <w:tc>
          <w:tcPr>
            <w:tcW w:w="969" w:type="dxa"/>
            <w:shd w:val="clear" w:color="auto" w:fill="auto"/>
          </w:tcPr>
          <w:p w14:paraId="73A55B73" w14:textId="44759C50" w:rsidR="00054911" w:rsidRPr="00CF7B2B" w:rsidRDefault="00C258F8" w:rsidP="00722768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</w:rPr>
              <w:t>~</w:t>
            </w:r>
            <w:r w:rsidR="00CF7B2B">
              <w:rPr>
                <w:sz w:val="18"/>
                <w:lang w:val="ru-RU"/>
              </w:rPr>
              <w:t>33</w:t>
            </w:r>
            <w:r w:rsidR="00AB32F5">
              <w:rPr>
                <w:sz w:val="18"/>
                <w:lang w:val="ru-RU"/>
              </w:rPr>
              <w:t>60</w:t>
            </w:r>
          </w:p>
        </w:tc>
        <w:tc>
          <w:tcPr>
            <w:tcW w:w="1026" w:type="dxa"/>
            <w:shd w:val="clear" w:color="auto" w:fill="auto"/>
          </w:tcPr>
          <w:p w14:paraId="29B23FD1" w14:textId="03C9B674" w:rsidR="00054911" w:rsidRPr="00C258F8" w:rsidRDefault="00C258F8" w:rsidP="00722768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23.10.2024</w:t>
            </w:r>
          </w:p>
        </w:tc>
      </w:tr>
      <w:tr w:rsidR="00212C3C" w:rsidRPr="00005EED" w14:paraId="6306CF23" w14:textId="77777777" w:rsidTr="00165579">
        <w:tc>
          <w:tcPr>
            <w:tcW w:w="1117" w:type="dxa"/>
            <w:shd w:val="clear" w:color="auto" w:fill="auto"/>
          </w:tcPr>
          <w:p w14:paraId="5D7BD8FB" w14:textId="1C9F0CDF" w:rsidR="00212C3C" w:rsidRPr="00165579" w:rsidRDefault="00212C3C" w:rsidP="00212C3C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</w:rPr>
              <w:t>23.10.2024</w:t>
            </w:r>
          </w:p>
        </w:tc>
        <w:tc>
          <w:tcPr>
            <w:tcW w:w="1115" w:type="dxa"/>
            <w:shd w:val="clear" w:color="auto" w:fill="auto"/>
          </w:tcPr>
          <w:p w14:paraId="733FF012" w14:textId="77777777" w:rsidR="00212C3C" w:rsidRPr="00BC4479" w:rsidRDefault="00212C3C" w:rsidP="00212C3C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4</w:t>
            </w:r>
          </w:p>
        </w:tc>
        <w:tc>
          <w:tcPr>
            <w:tcW w:w="5276" w:type="dxa"/>
            <w:shd w:val="clear" w:color="auto" w:fill="auto"/>
          </w:tcPr>
          <w:p w14:paraId="76E9C90A" w14:textId="1AF01168" w:rsidR="00212C3C" w:rsidRPr="00FB51F1" w:rsidRDefault="00212C3C" w:rsidP="00212C3C">
            <w:pPr>
              <w:pStyle w:val="Standard"/>
              <w:jc w:val="center"/>
              <w:rPr>
                <w:sz w:val="18"/>
              </w:rPr>
            </w:pPr>
            <w:r w:rsidRPr="00FB51F1">
              <w:rPr>
                <w:sz w:val="18"/>
                <w:lang w:val="ru-RU"/>
              </w:rPr>
              <w:t>Язык</w:t>
            </w:r>
            <w:r w:rsidRPr="00FB51F1">
              <w:rPr>
                <w:sz w:val="18"/>
              </w:rPr>
              <w:t xml:space="preserve"> </w:t>
            </w:r>
            <w:r w:rsidRPr="00FB51F1">
              <w:rPr>
                <w:sz w:val="18"/>
                <w:lang w:val="ru-RU"/>
              </w:rPr>
              <w:t>разметки</w:t>
            </w:r>
            <w:r w:rsidRPr="00FB51F1">
              <w:rPr>
                <w:sz w:val="18"/>
              </w:rPr>
              <w:t xml:space="preserve"> SadLion Markup Language</w:t>
            </w:r>
          </w:p>
        </w:tc>
        <w:tc>
          <w:tcPr>
            <w:tcW w:w="1259" w:type="dxa"/>
            <w:shd w:val="clear" w:color="auto" w:fill="auto"/>
          </w:tcPr>
          <w:p w14:paraId="01D2710F" w14:textId="0F1F53E8" w:rsidR="00212C3C" w:rsidRPr="000F2603" w:rsidRDefault="00212C3C" w:rsidP="00212C3C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2022</w:t>
            </w:r>
          </w:p>
        </w:tc>
        <w:tc>
          <w:tcPr>
            <w:tcW w:w="969" w:type="dxa"/>
            <w:shd w:val="clear" w:color="auto" w:fill="auto"/>
          </w:tcPr>
          <w:p w14:paraId="0147F9A3" w14:textId="41BBF770" w:rsidR="00212C3C" w:rsidRPr="00FB51F1" w:rsidRDefault="00212C3C" w:rsidP="00212C3C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~2</w:t>
            </w:r>
            <w:r>
              <w:rPr>
                <w:sz w:val="18"/>
                <w:lang w:val="ru-RU"/>
              </w:rPr>
              <w:t>0</w:t>
            </w:r>
            <w:r>
              <w:rPr>
                <w:sz w:val="18"/>
              </w:rPr>
              <w:t>00</w:t>
            </w:r>
          </w:p>
        </w:tc>
        <w:tc>
          <w:tcPr>
            <w:tcW w:w="1026" w:type="dxa"/>
            <w:shd w:val="clear" w:color="auto" w:fill="auto"/>
          </w:tcPr>
          <w:p w14:paraId="414083A3" w14:textId="2903ED38" w:rsidR="00212C3C" w:rsidRPr="00663D30" w:rsidRDefault="00663D30" w:rsidP="00212C3C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06.11.2024</w:t>
            </w:r>
          </w:p>
        </w:tc>
      </w:tr>
      <w:tr w:rsidR="00942686" w:rsidRPr="00EE55BA" w14:paraId="40AB9477" w14:textId="77777777" w:rsidTr="00165579">
        <w:tc>
          <w:tcPr>
            <w:tcW w:w="1117" w:type="dxa"/>
            <w:shd w:val="clear" w:color="auto" w:fill="auto"/>
          </w:tcPr>
          <w:p w14:paraId="17455107" w14:textId="12188D0E" w:rsidR="00942686" w:rsidRPr="00FB51F1" w:rsidRDefault="00942686" w:rsidP="00942686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  <w:lang w:val="ru-RU"/>
              </w:rPr>
              <w:t>06.11.2024</w:t>
            </w:r>
          </w:p>
        </w:tc>
        <w:tc>
          <w:tcPr>
            <w:tcW w:w="1115" w:type="dxa"/>
            <w:shd w:val="clear" w:color="auto" w:fill="auto"/>
          </w:tcPr>
          <w:p w14:paraId="59422ED1" w14:textId="77777777" w:rsidR="00942686" w:rsidRPr="00BC4479" w:rsidRDefault="00942686" w:rsidP="00942686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5</w:t>
            </w:r>
          </w:p>
        </w:tc>
        <w:tc>
          <w:tcPr>
            <w:tcW w:w="5276" w:type="dxa"/>
            <w:shd w:val="clear" w:color="auto" w:fill="auto"/>
          </w:tcPr>
          <w:p w14:paraId="5B0AE762" w14:textId="17C933C3" w:rsidR="00942686" w:rsidRPr="00005EED" w:rsidRDefault="00942686" w:rsidP="00942686">
            <w:pPr>
              <w:pStyle w:val="Standard"/>
              <w:jc w:val="center"/>
              <w:rPr>
                <w:sz w:val="18"/>
                <w:lang w:val="ru-RU"/>
              </w:rPr>
            </w:pPr>
            <w:r w:rsidRPr="00EE55BA">
              <w:rPr>
                <w:sz w:val="18"/>
                <w:lang w:val="ru-RU"/>
              </w:rPr>
              <w:t>«МойОфис» как альтернатива Microsoft 365 в 2023 году</w:t>
            </w:r>
          </w:p>
        </w:tc>
        <w:tc>
          <w:tcPr>
            <w:tcW w:w="1259" w:type="dxa"/>
            <w:shd w:val="clear" w:color="auto" w:fill="auto"/>
          </w:tcPr>
          <w:p w14:paraId="4C5B842D" w14:textId="03DF5A61" w:rsidR="00942686" w:rsidRPr="00005EED" w:rsidRDefault="00942686" w:rsidP="00942686">
            <w:pPr>
              <w:pStyle w:val="Standard"/>
              <w:jc w:val="center"/>
              <w:rPr>
                <w:sz w:val="18"/>
                <w:lang w:val="ru-RU"/>
              </w:rPr>
            </w:pPr>
            <w:r w:rsidRPr="00EE55BA">
              <w:rPr>
                <w:sz w:val="18"/>
                <w:lang w:val="ru-RU"/>
              </w:rPr>
              <w:t>27.02.2023</w:t>
            </w:r>
          </w:p>
        </w:tc>
        <w:tc>
          <w:tcPr>
            <w:tcW w:w="969" w:type="dxa"/>
            <w:shd w:val="clear" w:color="auto" w:fill="auto"/>
          </w:tcPr>
          <w:p w14:paraId="6DEA8990" w14:textId="06E6ED83" w:rsidR="00942686" w:rsidRPr="00157807" w:rsidRDefault="00942686" w:rsidP="00942686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~</w:t>
            </w:r>
            <w:r w:rsidRPr="00157807">
              <w:rPr>
                <w:sz w:val="18"/>
              </w:rPr>
              <w:t>1269</w:t>
            </w:r>
          </w:p>
        </w:tc>
        <w:tc>
          <w:tcPr>
            <w:tcW w:w="1026" w:type="dxa"/>
            <w:shd w:val="clear" w:color="auto" w:fill="auto"/>
          </w:tcPr>
          <w:p w14:paraId="59AC43A2" w14:textId="190C712C" w:rsidR="00942686" w:rsidRPr="00005EED" w:rsidRDefault="00942686" w:rsidP="00942686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20.11.2024</w:t>
            </w:r>
          </w:p>
        </w:tc>
      </w:tr>
      <w:tr w:rsidR="00432303" w:rsidRPr="00005EED" w14:paraId="493A6A4A" w14:textId="77777777" w:rsidTr="00165579">
        <w:tc>
          <w:tcPr>
            <w:tcW w:w="1117" w:type="dxa"/>
            <w:shd w:val="clear" w:color="auto" w:fill="auto"/>
          </w:tcPr>
          <w:p w14:paraId="116B6151" w14:textId="339A8C5A" w:rsidR="00432303" w:rsidRPr="00165579" w:rsidRDefault="00432303" w:rsidP="00432303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20.11.2024</w:t>
            </w:r>
          </w:p>
        </w:tc>
        <w:tc>
          <w:tcPr>
            <w:tcW w:w="1115" w:type="dxa"/>
            <w:shd w:val="clear" w:color="auto" w:fill="auto"/>
          </w:tcPr>
          <w:p w14:paraId="5F8109DC" w14:textId="77777777" w:rsidR="00432303" w:rsidRPr="00BC4479" w:rsidRDefault="00432303" w:rsidP="00432303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6</w:t>
            </w:r>
          </w:p>
        </w:tc>
        <w:tc>
          <w:tcPr>
            <w:tcW w:w="5276" w:type="dxa"/>
            <w:shd w:val="clear" w:color="auto" w:fill="auto"/>
          </w:tcPr>
          <w:p w14:paraId="746427EB" w14:textId="743D2EDF" w:rsidR="00432303" w:rsidRPr="00432303" w:rsidRDefault="00432303" w:rsidP="00432303">
            <w:pPr>
              <w:pStyle w:val="Standard"/>
              <w:jc w:val="center"/>
              <w:rPr>
                <w:sz w:val="18"/>
              </w:rPr>
            </w:pPr>
            <w:r w:rsidRPr="00432303">
              <w:rPr>
                <w:sz w:val="18"/>
              </w:rPr>
              <w:t>The Tectonic Project: Envisioning a 21st-century TEX experience</w:t>
            </w:r>
          </w:p>
        </w:tc>
        <w:tc>
          <w:tcPr>
            <w:tcW w:w="1259" w:type="dxa"/>
            <w:shd w:val="clear" w:color="auto" w:fill="auto"/>
          </w:tcPr>
          <w:p w14:paraId="415C4AE5" w14:textId="5AE13AFD" w:rsidR="00432303" w:rsidRPr="00432303" w:rsidRDefault="00432303" w:rsidP="00432303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я</w:t>
            </w:r>
            <w:r w:rsidRPr="00432303">
              <w:rPr>
                <w:sz w:val="18"/>
              </w:rPr>
              <w:t>н</w:t>
            </w:r>
            <w:r>
              <w:rPr>
                <w:sz w:val="18"/>
                <w:lang w:val="ru-RU"/>
              </w:rPr>
              <w:t>в</w:t>
            </w:r>
            <w:r>
              <w:rPr>
                <w:sz w:val="18"/>
              </w:rPr>
              <w:t>.</w:t>
            </w:r>
            <w:r w:rsidRPr="00432303">
              <w:rPr>
                <w:sz w:val="18"/>
              </w:rPr>
              <w:t xml:space="preserve"> 2022 г</w:t>
            </w:r>
            <w:r>
              <w:rPr>
                <w:sz w:val="18"/>
              </w:rPr>
              <w:t>.</w:t>
            </w:r>
          </w:p>
        </w:tc>
        <w:tc>
          <w:tcPr>
            <w:tcW w:w="969" w:type="dxa"/>
            <w:shd w:val="clear" w:color="auto" w:fill="auto"/>
          </w:tcPr>
          <w:p w14:paraId="0CB21C05" w14:textId="05F514F7" w:rsidR="00432303" w:rsidRPr="00432303" w:rsidRDefault="00432303" w:rsidP="00432303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~4700</w:t>
            </w:r>
          </w:p>
        </w:tc>
        <w:tc>
          <w:tcPr>
            <w:tcW w:w="1026" w:type="dxa"/>
            <w:shd w:val="clear" w:color="auto" w:fill="auto"/>
          </w:tcPr>
          <w:p w14:paraId="27E9A3B7" w14:textId="0ECCE615" w:rsidR="00432303" w:rsidRPr="00432303" w:rsidRDefault="00432303" w:rsidP="00432303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04.12.2024</w:t>
            </w:r>
          </w:p>
        </w:tc>
      </w:tr>
      <w:tr w:rsidR="00E74B5C" w:rsidRPr="00005EED" w14:paraId="39DB30AA" w14:textId="77777777" w:rsidTr="00165579">
        <w:tc>
          <w:tcPr>
            <w:tcW w:w="1117" w:type="dxa"/>
            <w:shd w:val="clear" w:color="auto" w:fill="auto"/>
          </w:tcPr>
          <w:p w14:paraId="610C654F" w14:textId="17DE8284" w:rsidR="00E74B5C" w:rsidRPr="002C339F" w:rsidRDefault="002C339F" w:rsidP="00E74B5C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</w:rPr>
              <w:t>15</w:t>
            </w:r>
            <w:r>
              <w:rPr>
                <w:sz w:val="18"/>
                <w:lang w:val="ru-RU"/>
              </w:rPr>
              <w:t>.12.2024</w:t>
            </w:r>
          </w:p>
        </w:tc>
        <w:tc>
          <w:tcPr>
            <w:tcW w:w="1115" w:type="dxa"/>
            <w:shd w:val="clear" w:color="auto" w:fill="auto"/>
          </w:tcPr>
          <w:p w14:paraId="33976C07" w14:textId="77777777" w:rsidR="00E74B5C" w:rsidRPr="00BC4479" w:rsidRDefault="00E74B5C" w:rsidP="00E74B5C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7</w:t>
            </w:r>
          </w:p>
        </w:tc>
        <w:tc>
          <w:tcPr>
            <w:tcW w:w="5276" w:type="dxa"/>
            <w:shd w:val="clear" w:color="auto" w:fill="auto"/>
          </w:tcPr>
          <w:p w14:paraId="53182AB3" w14:textId="098D1AE8" w:rsidR="00E74B5C" w:rsidRPr="00005EED" w:rsidRDefault="00F85651" w:rsidP="00F85651">
            <w:pPr>
              <w:pStyle w:val="Standard"/>
              <w:tabs>
                <w:tab w:val="left" w:pos="1815"/>
              </w:tabs>
              <w:jc w:val="center"/>
              <w:rPr>
                <w:sz w:val="18"/>
                <w:lang w:val="ru-RU"/>
              </w:rPr>
            </w:pPr>
            <w:r w:rsidRPr="00F85651">
              <w:rPr>
                <w:sz w:val="18"/>
                <w:lang w:val="ru-RU"/>
              </w:rPr>
              <w:t>Как ИИ помогает писать софт. Обзор одной из самых перспективных технологий будущего</w:t>
            </w:r>
          </w:p>
        </w:tc>
        <w:tc>
          <w:tcPr>
            <w:tcW w:w="1259" w:type="dxa"/>
            <w:shd w:val="clear" w:color="auto" w:fill="auto"/>
          </w:tcPr>
          <w:p w14:paraId="612AECEB" w14:textId="2D981D02" w:rsidR="00E74B5C" w:rsidRPr="00005EED" w:rsidRDefault="00E74B5C" w:rsidP="00E74B5C">
            <w:pPr>
              <w:pStyle w:val="Standard"/>
              <w:jc w:val="center"/>
              <w:rPr>
                <w:sz w:val="18"/>
                <w:lang w:val="ru-RU"/>
              </w:rPr>
            </w:pPr>
            <w:r w:rsidRPr="00E74B5C">
              <w:rPr>
                <w:sz w:val="18"/>
                <w:lang w:val="ru-RU"/>
              </w:rPr>
              <w:t>20</w:t>
            </w:r>
            <w:r w:rsidR="00F85651">
              <w:rPr>
                <w:sz w:val="18"/>
              </w:rPr>
              <w:t>.11.</w:t>
            </w:r>
            <w:r w:rsidR="00F85651" w:rsidRPr="00E74B5C">
              <w:rPr>
                <w:sz w:val="18"/>
                <w:lang w:val="ru-RU"/>
              </w:rPr>
              <w:t>2024</w:t>
            </w:r>
          </w:p>
        </w:tc>
        <w:tc>
          <w:tcPr>
            <w:tcW w:w="969" w:type="dxa"/>
            <w:shd w:val="clear" w:color="auto" w:fill="auto"/>
          </w:tcPr>
          <w:p w14:paraId="46CFCFAF" w14:textId="6D6B1E45" w:rsidR="00E74B5C" w:rsidRPr="00BC1C6D" w:rsidRDefault="00BC1C6D" w:rsidP="00E74B5C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~</w:t>
            </w:r>
            <w:r w:rsidRPr="00BC1C6D">
              <w:rPr>
                <w:sz w:val="18"/>
              </w:rPr>
              <w:t>1712</w:t>
            </w:r>
          </w:p>
        </w:tc>
        <w:tc>
          <w:tcPr>
            <w:tcW w:w="1026" w:type="dxa"/>
            <w:shd w:val="clear" w:color="auto" w:fill="auto"/>
          </w:tcPr>
          <w:p w14:paraId="2D5F3E06" w14:textId="4CFFB772" w:rsidR="00E74B5C" w:rsidRPr="00005EED" w:rsidRDefault="003C2015" w:rsidP="00E74B5C">
            <w:pPr>
              <w:pStyle w:val="Standard"/>
              <w:jc w:val="center"/>
              <w:rPr>
                <w:sz w:val="18"/>
                <w:lang w:val="ru-RU"/>
              </w:rPr>
            </w:pPr>
            <w:r w:rsidRPr="003C2015">
              <w:rPr>
                <w:sz w:val="18"/>
                <w:lang w:val="ru-RU"/>
              </w:rPr>
              <w:t>18.12.2024</w:t>
            </w:r>
          </w:p>
        </w:tc>
      </w:tr>
    </w:tbl>
    <w:p w14:paraId="28E6C459" w14:textId="77777777" w:rsidR="00F15C43" w:rsidRDefault="00F15C43" w:rsidP="00F15C43">
      <w:pPr>
        <w:pStyle w:val="Standard"/>
        <w:jc w:val="center"/>
        <w:rPr>
          <w:lang w:val="ru-RU"/>
        </w:rPr>
      </w:pPr>
    </w:p>
    <w:p w14:paraId="380754F6" w14:textId="0D8664E8" w:rsidR="00F15C43" w:rsidRPr="00616AC6" w:rsidRDefault="00F15C43" w:rsidP="00F15C43">
      <w:pPr>
        <w:pStyle w:val="Standard"/>
        <w:tabs>
          <w:tab w:val="center" w:pos="3969"/>
          <w:tab w:val="left" w:pos="6460"/>
          <w:tab w:val="center" w:pos="8222"/>
          <w:tab w:val="left" w:pos="8789"/>
          <w:tab w:val="left" w:pos="10660"/>
        </w:tabs>
        <w:rPr>
          <w:lang w:val="ru-RU"/>
        </w:rPr>
      </w:pPr>
      <w:r>
        <w:rPr>
          <w:lang w:val="ru-RU"/>
        </w:rPr>
        <w:t xml:space="preserve">Выполнил(а) </w:t>
      </w:r>
      <w:r>
        <w:rPr>
          <w:u w:val="single"/>
          <w:lang w:val="ru-RU"/>
        </w:rPr>
        <w:tab/>
      </w:r>
      <w:r w:rsidR="00165579">
        <w:rPr>
          <w:u w:val="single"/>
          <w:lang w:val="ru-RU"/>
        </w:rPr>
        <w:t xml:space="preserve">Пчелкин </w:t>
      </w:r>
      <w:r w:rsidR="00D55196">
        <w:rPr>
          <w:u w:val="single"/>
          <w:lang w:val="ru-RU"/>
        </w:rPr>
        <w:t>И</w:t>
      </w:r>
      <w:r w:rsidR="00D55196" w:rsidRPr="00165579">
        <w:rPr>
          <w:u w:val="single"/>
          <w:lang w:val="ru-RU"/>
        </w:rPr>
        <w:t>.</w:t>
      </w:r>
      <w:r w:rsidR="00D55196">
        <w:rPr>
          <w:u w:val="single"/>
          <w:lang w:val="ru-RU"/>
        </w:rPr>
        <w:t xml:space="preserve"> И.</w:t>
      </w:r>
      <w:r>
        <w:rPr>
          <w:u w:val="single"/>
          <w:lang w:val="ru-RU"/>
        </w:rPr>
        <w:tab/>
      </w:r>
      <w:r>
        <w:rPr>
          <w:lang w:val="ru-RU"/>
        </w:rPr>
        <w:t xml:space="preserve">, № группы </w:t>
      </w:r>
      <w:r>
        <w:rPr>
          <w:u w:val="single"/>
          <w:lang w:val="ru-RU"/>
        </w:rPr>
        <w:tab/>
      </w:r>
      <w:r w:rsidR="00165579">
        <w:rPr>
          <w:i/>
          <w:u w:val="single"/>
        </w:rPr>
        <w:t>P</w:t>
      </w:r>
      <w:r w:rsidR="00165579" w:rsidRPr="00165579">
        <w:rPr>
          <w:i/>
          <w:u w:val="single"/>
          <w:lang w:val="ru-RU"/>
        </w:rPr>
        <w:t>3106</w:t>
      </w:r>
      <w:r>
        <w:rPr>
          <w:u w:val="single"/>
          <w:lang w:val="ru-RU"/>
        </w:rPr>
        <w:tab/>
      </w:r>
      <w:r>
        <w:rPr>
          <w:lang w:val="ru-RU"/>
        </w:rPr>
        <w:t xml:space="preserve">, оценка </w:t>
      </w:r>
      <w:r>
        <w:rPr>
          <w:u w:val="single"/>
          <w:lang w:val="ru-RU"/>
        </w:rPr>
        <w:tab/>
      </w:r>
    </w:p>
    <w:p w14:paraId="0C5337EA" w14:textId="77777777" w:rsidR="00F15C43" w:rsidRPr="00616AC6" w:rsidRDefault="00F15C43" w:rsidP="00F15C43">
      <w:pPr>
        <w:pStyle w:val="Standard"/>
        <w:tabs>
          <w:tab w:val="left" w:pos="3180"/>
          <w:tab w:val="left" w:pos="9781"/>
        </w:tabs>
        <w:rPr>
          <w:lang w:val="ru-RU"/>
        </w:rPr>
      </w:pPr>
      <w:r>
        <w:rPr>
          <w:vertAlign w:val="superscript"/>
          <w:lang w:val="ru-RU"/>
        </w:rPr>
        <w:tab/>
        <w:t>Фамилия И.О. студента</w:t>
      </w:r>
      <w:r>
        <w:rPr>
          <w:vertAlign w:val="superscript"/>
          <w:lang w:val="ru-RU"/>
        </w:rPr>
        <w:tab/>
        <w:t>не заполнять</w:t>
      </w:r>
    </w:p>
    <w:tbl>
      <w:tblPr>
        <w:tblW w:w="0" w:type="auto"/>
        <w:tblInd w:w="4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730"/>
      </w:tblGrid>
      <w:tr w:rsidR="00F15C43" w:rsidRPr="004349DD" w14:paraId="51A002CA" w14:textId="77777777" w:rsidTr="00B931BA">
        <w:trPr>
          <w:trHeight w:val="795"/>
        </w:trPr>
        <w:tc>
          <w:tcPr>
            <w:tcW w:w="1073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F94B79D" w14:textId="77777777" w:rsidR="00F15C43" w:rsidRPr="00616AC6" w:rsidRDefault="00F15C43" w:rsidP="00B931BA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Прямая полная ссылка на источник или сокращённая ссылка (</w:t>
            </w:r>
            <w:r>
              <w:rPr>
                <w:b/>
                <w:bCs/>
              </w:rPr>
              <w:t>bit</w:t>
            </w:r>
            <w:r>
              <w:rPr>
                <w:b/>
                <w:bCs/>
                <w:lang w:val="ru-RU"/>
              </w:rPr>
              <w:t>.</w:t>
            </w:r>
            <w:r>
              <w:rPr>
                <w:b/>
                <w:bCs/>
              </w:rPr>
              <w:t>ly</w:t>
            </w:r>
            <w:r>
              <w:rPr>
                <w:b/>
                <w:bCs/>
                <w:lang w:val="ru-RU"/>
              </w:rPr>
              <w:t xml:space="preserve">, </w:t>
            </w:r>
            <w:r>
              <w:rPr>
                <w:b/>
                <w:bCs/>
              </w:rPr>
              <w:t>tr</w:t>
            </w:r>
            <w:r>
              <w:rPr>
                <w:b/>
                <w:bCs/>
                <w:lang w:val="ru-RU"/>
              </w:rPr>
              <w:t>.</w:t>
            </w:r>
            <w:r>
              <w:rPr>
                <w:b/>
                <w:bCs/>
              </w:rPr>
              <w:t>im</w:t>
            </w:r>
            <w:r>
              <w:rPr>
                <w:b/>
                <w:bCs/>
                <w:lang w:val="ru-RU"/>
              </w:rPr>
              <w:t xml:space="preserve"> и т.п.)</w:t>
            </w:r>
          </w:p>
          <w:p w14:paraId="3754F74C" w14:textId="40F61618" w:rsidR="00F15C43" w:rsidRPr="00616AC6" w:rsidRDefault="00F349AA" w:rsidP="00B931BA">
            <w:pPr>
              <w:pStyle w:val="TableContents"/>
              <w:rPr>
                <w:lang w:val="ru-RU"/>
              </w:rPr>
            </w:pPr>
            <w:hyperlink r:id="rId8" w:history="1">
              <w:r w:rsidRPr="00F349AA">
                <w:rPr>
                  <w:rStyle w:val="a4"/>
                  <w:lang w:val="ru-RU"/>
                </w:rPr>
                <w:t>https://www.tadviser.ru/index.php/Статья:Как_искусственный_интеллект_помогает_разрабатывать_программное_обеспечен</w:t>
              </w:r>
              <w:r w:rsidRPr="00F349AA">
                <w:rPr>
                  <w:rStyle w:val="a4"/>
                  <w:lang w:val="ru-RU"/>
                </w:rPr>
                <w:t>и</w:t>
              </w:r>
              <w:r w:rsidRPr="00F349AA">
                <w:rPr>
                  <w:rStyle w:val="a4"/>
                  <w:lang w:val="ru-RU"/>
                </w:rPr>
                <w:t>е?</w:t>
              </w:r>
            </w:hyperlink>
            <w:r w:rsidR="00054CCC" w:rsidRPr="00616AC6">
              <w:rPr>
                <w:lang w:val="ru-RU"/>
              </w:rPr>
              <w:t xml:space="preserve"> </w:t>
            </w:r>
          </w:p>
        </w:tc>
      </w:tr>
      <w:tr w:rsidR="00F15C43" w:rsidRPr="00575657" w14:paraId="43789982" w14:textId="77777777" w:rsidTr="00B931BA">
        <w:tc>
          <w:tcPr>
            <w:tcW w:w="10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297D39B" w14:textId="77777777" w:rsidR="00F15C43" w:rsidRPr="007D5A2A" w:rsidRDefault="00F15C43" w:rsidP="00B931BA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Теги, ключевые слова или словосочетания</w:t>
            </w:r>
            <w:r w:rsidRPr="007D5A2A">
              <w:rPr>
                <w:b/>
                <w:bCs/>
                <w:lang w:val="ru-RU"/>
              </w:rPr>
              <w:t xml:space="preserve"> (</w:t>
            </w:r>
            <w:r>
              <w:rPr>
                <w:b/>
                <w:bCs/>
                <w:lang w:val="ru-RU"/>
              </w:rPr>
              <w:t>минимум три слова)</w:t>
            </w:r>
          </w:p>
          <w:p w14:paraId="5A5329D4" w14:textId="3DD02BD6" w:rsidR="00F15C43" w:rsidRPr="00575657" w:rsidRDefault="00575657" w:rsidP="00575657">
            <w:pPr>
              <w:pStyle w:val="TableContents"/>
              <w:rPr>
                <w:lang w:val="ru-RU"/>
              </w:rPr>
            </w:pPr>
            <w:r w:rsidRPr="00575657">
              <w:rPr>
                <w:lang w:val="ru-RU"/>
              </w:rPr>
              <w:t>Искусственный интеллект (ИИ)</w:t>
            </w:r>
            <w:r w:rsidRPr="00575657">
              <w:rPr>
                <w:lang w:val="ru-RU"/>
              </w:rPr>
              <w:t xml:space="preserve">, </w:t>
            </w:r>
            <w:r w:rsidRPr="00575657">
              <w:rPr>
                <w:lang w:val="ru-RU"/>
              </w:rPr>
              <w:t>Автоматизация разработки</w:t>
            </w:r>
            <w:r w:rsidRPr="00575657">
              <w:rPr>
                <w:lang w:val="ru-RU"/>
              </w:rPr>
              <w:t xml:space="preserve">, </w:t>
            </w:r>
            <w:r w:rsidRPr="00575657">
              <w:rPr>
                <w:lang w:val="ru-RU"/>
              </w:rPr>
              <w:t>Инструменты для разработчиков</w:t>
            </w:r>
            <w:r w:rsidRPr="00575657">
              <w:rPr>
                <w:lang w:val="ru-RU"/>
              </w:rPr>
              <w:t xml:space="preserve">, </w:t>
            </w:r>
            <w:r w:rsidRPr="00575657">
              <w:rPr>
                <w:lang w:val="ru-RU"/>
              </w:rPr>
              <w:t>Автоматизация тестирования</w:t>
            </w:r>
          </w:p>
        </w:tc>
      </w:tr>
      <w:tr w:rsidR="00F15C43" w:rsidRPr="004349DD" w14:paraId="7B170B5D" w14:textId="77777777" w:rsidTr="00B931BA">
        <w:tc>
          <w:tcPr>
            <w:tcW w:w="10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F391B8" w14:textId="6DC107FE" w:rsidR="003D7AA0" w:rsidRPr="003D7AA0" w:rsidRDefault="00F15C43" w:rsidP="00B931BA">
            <w:pPr>
              <w:pStyle w:val="TableContents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Перечень фактов, упомянутых в статье</w:t>
            </w:r>
            <w:r w:rsidRPr="003E1F97">
              <w:rPr>
                <w:b/>
                <w:bCs/>
                <w:lang w:val="ru-RU"/>
              </w:rPr>
              <w:t xml:space="preserve"> (</w:t>
            </w:r>
            <w:r>
              <w:rPr>
                <w:b/>
                <w:bCs/>
                <w:lang w:val="ru-RU"/>
              </w:rPr>
              <w:t>минимум четыре пункта)</w:t>
            </w:r>
          </w:p>
          <w:p w14:paraId="6991B085" w14:textId="38712784" w:rsidR="00DE3181" w:rsidRDefault="0056584C" w:rsidP="00DE3181">
            <w:pPr>
              <w:pStyle w:val="TableContents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ru-RU"/>
              </w:rPr>
              <w:t>ИИ</w:t>
            </w:r>
            <w:r w:rsidR="00B47939">
              <w:rPr>
                <w:lang w:val="ru-RU"/>
              </w:rPr>
              <w:t xml:space="preserve"> нужен не для того чтобы заменить программистов</w:t>
            </w:r>
            <w:r w:rsidR="00B47939" w:rsidRPr="00B47939">
              <w:rPr>
                <w:lang w:val="ru-RU"/>
              </w:rPr>
              <w:t xml:space="preserve">, </w:t>
            </w:r>
            <w:r w:rsidR="00B47939">
              <w:rPr>
                <w:lang w:val="ru-RU"/>
              </w:rPr>
              <w:t xml:space="preserve">а для того чтобы </w:t>
            </w:r>
            <w:r w:rsidR="00DB2175">
              <w:rPr>
                <w:lang w:val="ru-RU"/>
              </w:rPr>
              <w:t>стать для них отличным ассистентом</w:t>
            </w:r>
            <w:r w:rsidR="009D641A" w:rsidRPr="009D641A">
              <w:rPr>
                <w:lang w:val="ru-RU"/>
              </w:rPr>
              <w:t>;</w:t>
            </w:r>
          </w:p>
          <w:p w14:paraId="066DBA14" w14:textId="77777777" w:rsidR="00DB2175" w:rsidRDefault="004A6D1C" w:rsidP="00DE3181">
            <w:pPr>
              <w:pStyle w:val="TableContents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ru-RU"/>
              </w:rPr>
              <w:t xml:space="preserve">В </w:t>
            </w:r>
            <w:r w:rsidR="00553A8B">
              <w:rPr>
                <w:lang w:val="ru-RU"/>
              </w:rPr>
              <w:t xml:space="preserve">мире </w:t>
            </w:r>
            <w:r w:rsidR="00B232D0">
              <w:rPr>
                <w:lang w:val="ru-RU"/>
              </w:rPr>
              <w:t>наступает время нового ПО</w:t>
            </w:r>
            <w:r w:rsidR="00B232D0" w:rsidRPr="00B232D0">
              <w:rPr>
                <w:lang w:val="ru-RU"/>
              </w:rPr>
              <w:t xml:space="preserve">, </w:t>
            </w:r>
            <w:r w:rsidR="00B232D0">
              <w:rPr>
                <w:lang w:val="ru-RU"/>
              </w:rPr>
              <w:t>которое будет на порядок сложнее</w:t>
            </w:r>
            <w:r>
              <w:rPr>
                <w:lang w:val="ru-RU"/>
              </w:rPr>
              <w:t xml:space="preserve"> благодаря тому что </w:t>
            </w:r>
            <w:r w:rsidR="009D641A">
              <w:rPr>
                <w:lang w:val="ru-RU"/>
              </w:rPr>
              <w:t xml:space="preserve">ИИ </w:t>
            </w:r>
            <w:r w:rsidR="009D641A" w:rsidRPr="009D641A">
              <w:rPr>
                <w:lang w:val="ru-RU"/>
              </w:rPr>
              <w:t>буд</w:t>
            </w:r>
            <w:r w:rsidR="009D641A">
              <w:rPr>
                <w:lang w:val="ru-RU"/>
              </w:rPr>
              <w:t>ет</w:t>
            </w:r>
            <w:r w:rsidR="009D641A" w:rsidRPr="009D641A">
              <w:rPr>
                <w:lang w:val="ru-RU"/>
              </w:rPr>
              <w:t xml:space="preserve"> помогать разрабатывать</w:t>
            </w:r>
            <w:r w:rsidR="009D641A">
              <w:rPr>
                <w:lang w:val="ru-RU"/>
              </w:rPr>
              <w:t xml:space="preserve"> </w:t>
            </w:r>
            <w:r w:rsidR="009D641A">
              <w:rPr>
                <w:lang w:val="ru-RU"/>
              </w:rPr>
              <w:t>его</w:t>
            </w:r>
            <w:r w:rsidR="009D641A" w:rsidRPr="009D641A">
              <w:rPr>
                <w:lang w:val="ru-RU"/>
              </w:rPr>
              <w:t>;</w:t>
            </w:r>
          </w:p>
          <w:p w14:paraId="43C8BCF9" w14:textId="77777777" w:rsidR="004715F7" w:rsidRDefault="004715F7" w:rsidP="00DE3181">
            <w:pPr>
              <w:pStyle w:val="TableContents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4715F7">
              <w:rPr>
                <w:lang w:val="ru-RU"/>
              </w:rPr>
              <w:t>коло 20% российских ИТ-компаний применяют ИИ при разработке ПО</w:t>
            </w:r>
            <w:r>
              <w:rPr>
                <w:lang w:val="ru-RU"/>
              </w:rPr>
              <w:t xml:space="preserve"> в</w:t>
            </w:r>
            <w:r w:rsidRPr="004715F7">
              <w:rPr>
                <w:lang w:val="ru-RU"/>
              </w:rPr>
              <w:t xml:space="preserve"> 2024 году.</w:t>
            </w:r>
          </w:p>
          <w:p w14:paraId="315A951B" w14:textId="07A57BAD" w:rsidR="001B794A" w:rsidRPr="001F59CC" w:rsidRDefault="0008161F" w:rsidP="00DE3181">
            <w:pPr>
              <w:pStyle w:val="TableContents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ru-RU"/>
              </w:rPr>
              <w:t>Многие компании сейчас</w:t>
            </w:r>
            <w:r w:rsidR="00292F8C">
              <w:rPr>
                <w:lang w:val="ru-RU"/>
              </w:rPr>
              <w:t xml:space="preserve"> используют ИИ для автоматизированн</w:t>
            </w:r>
            <w:r w:rsidR="00807A77">
              <w:rPr>
                <w:lang w:val="ru-RU"/>
              </w:rPr>
              <w:t xml:space="preserve">й разработки и </w:t>
            </w:r>
            <w:r w:rsidR="00292F8C">
              <w:rPr>
                <w:lang w:val="ru-RU"/>
              </w:rPr>
              <w:t>тестирования</w:t>
            </w:r>
            <w:r w:rsidR="00807A77">
              <w:rPr>
                <w:lang w:val="ru-RU"/>
              </w:rPr>
              <w:t xml:space="preserve"> кода</w:t>
            </w:r>
            <w:r>
              <w:rPr>
                <w:lang w:val="ru-RU"/>
              </w:rPr>
              <w:t>.</w:t>
            </w:r>
          </w:p>
        </w:tc>
      </w:tr>
      <w:tr w:rsidR="00F15C43" w:rsidRPr="004349DD" w14:paraId="39D9CBFE" w14:textId="77777777" w:rsidTr="00B931BA">
        <w:trPr>
          <w:trHeight w:val="1079"/>
        </w:trPr>
        <w:tc>
          <w:tcPr>
            <w:tcW w:w="10730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3E1BF7D4" w14:textId="77777777" w:rsidR="00F15C43" w:rsidRPr="00616AC6" w:rsidRDefault="00F15C43" w:rsidP="00B931BA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Позитивные следствия и/или достоинства описанной в статье технологии (минимум три пункта)</w:t>
            </w:r>
          </w:p>
          <w:p w14:paraId="1E8CD3AB" w14:textId="61753B81" w:rsidR="00C551E6" w:rsidRDefault="002C3E8E" w:rsidP="000A168D">
            <w:pPr>
              <w:pStyle w:val="TableContents"/>
              <w:numPr>
                <w:ilvl w:val="0"/>
                <w:numId w:val="2"/>
              </w:numPr>
              <w:rPr>
                <w:lang w:val="ru-RU"/>
              </w:rPr>
            </w:pPr>
            <w:r>
              <w:rPr>
                <w:lang w:val="ru-RU"/>
              </w:rPr>
              <w:t xml:space="preserve">ИИ помогает </w:t>
            </w:r>
            <w:r w:rsidR="00C551E6">
              <w:rPr>
                <w:lang w:val="ru-RU"/>
              </w:rPr>
              <w:t>писать код на 50</w:t>
            </w:r>
            <w:r w:rsidR="00C551E6" w:rsidRPr="00C551E6">
              <w:rPr>
                <w:lang w:val="ru-RU"/>
              </w:rPr>
              <w:t xml:space="preserve">% </w:t>
            </w:r>
            <w:r w:rsidR="00C551E6">
              <w:rPr>
                <w:lang w:val="ru-RU"/>
              </w:rPr>
              <w:t>быстрее</w:t>
            </w:r>
            <w:r w:rsidR="00C461CF" w:rsidRPr="00C461CF">
              <w:rPr>
                <w:lang w:val="ru-RU"/>
              </w:rPr>
              <w:t xml:space="preserve">, </w:t>
            </w:r>
            <w:r w:rsidR="00C461CF">
              <w:rPr>
                <w:lang w:val="ru-RU"/>
              </w:rPr>
              <w:t>т. к. он автоматически предсказывает и добавляет нужн</w:t>
            </w:r>
            <w:r w:rsidR="00BD1BEA">
              <w:rPr>
                <w:lang w:val="ru-RU"/>
              </w:rPr>
              <w:t>ые конструкции в коде</w:t>
            </w:r>
            <w:r w:rsidR="0064056A">
              <w:rPr>
                <w:lang w:val="ru-RU"/>
              </w:rPr>
              <w:t>;</w:t>
            </w:r>
          </w:p>
          <w:p w14:paraId="056CB853" w14:textId="308343EF" w:rsidR="00AF2315" w:rsidRDefault="00885447" w:rsidP="00AF2315">
            <w:pPr>
              <w:pStyle w:val="TableContents"/>
              <w:numPr>
                <w:ilvl w:val="0"/>
                <w:numId w:val="2"/>
              </w:numPr>
              <w:rPr>
                <w:lang w:val="ru-RU"/>
              </w:rPr>
            </w:pPr>
            <w:r>
              <w:rPr>
                <w:lang w:val="ru-RU"/>
              </w:rPr>
              <w:t>ИИ поможет сильно сократить количество ошибок в коде</w:t>
            </w:r>
            <w:r w:rsidR="008E00F0" w:rsidRPr="008E00F0">
              <w:rPr>
                <w:lang w:val="ru-RU"/>
              </w:rPr>
              <w:t xml:space="preserve">, </w:t>
            </w:r>
            <w:r w:rsidR="008E00F0">
              <w:rPr>
                <w:lang w:val="ru-RU"/>
              </w:rPr>
              <w:t>т. к. он сразу проверяет</w:t>
            </w:r>
            <w:r w:rsidR="00AA0FE3">
              <w:rPr>
                <w:lang w:val="ru-RU"/>
              </w:rPr>
              <w:t xml:space="preserve"> код на типичные ошибки на основе предыдущего опыта</w:t>
            </w:r>
            <w:r w:rsidR="00AF2315" w:rsidRPr="00AF2315">
              <w:rPr>
                <w:lang w:val="ru-RU"/>
              </w:rPr>
              <w:t>;</w:t>
            </w:r>
          </w:p>
          <w:p w14:paraId="2968F05C" w14:textId="2088D8D0" w:rsidR="00153718" w:rsidRPr="00AF2315" w:rsidRDefault="00AF2315" w:rsidP="00AF2315">
            <w:pPr>
              <w:pStyle w:val="TableContents"/>
              <w:numPr>
                <w:ilvl w:val="0"/>
                <w:numId w:val="2"/>
              </w:numPr>
              <w:rPr>
                <w:lang w:val="ru-RU"/>
              </w:rPr>
            </w:pPr>
            <w:r>
              <w:rPr>
                <w:lang w:val="ru-RU"/>
              </w:rPr>
              <w:t>ИИ</w:t>
            </w:r>
            <w:r w:rsidR="00530D22" w:rsidRPr="00530D22">
              <w:rPr>
                <w:lang w:val="ru-RU"/>
              </w:rPr>
              <w:t xml:space="preserve"> помога</w:t>
            </w:r>
            <w:r w:rsidR="00530D22">
              <w:rPr>
                <w:lang w:val="ru-RU"/>
              </w:rPr>
              <w:t>еот более точно</w:t>
            </w:r>
            <w:r w:rsidR="00530D22" w:rsidRPr="00530D22">
              <w:rPr>
                <w:lang w:val="ru-RU"/>
              </w:rPr>
              <w:t xml:space="preserve"> прогнозировать необходимые ресурсы и время на выполнение проекта.</w:t>
            </w:r>
            <w:r w:rsidR="00530D22" w:rsidRPr="00530D22">
              <w:rPr>
                <w:lang w:val="ru-RU"/>
              </w:rPr>
              <w:t xml:space="preserve"> </w:t>
            </w:r>
          </w:p>
        </w:tc>
      </w:tr>
      <w:tr w:rsidR="00F15C43" w:rsidRPr="004349DD" w14:paraId="0EF4641C" w14:textId="77777777" w:rsidTr="00B931BA">
        <w:trPr>
          <w:trHeight w:val="973"/>
        </w:trPr>
        <w:tc>
          <w:tcPr>
            <w:tcW w:w="10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7425C7" w14:textId="2402E2BF" w:rsidR="00C919AC" w:rsidRPr="00C919AC" w:rsidRDefault="00F15C43" w:rsidP="00C919AC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Негативные следствия и/или недостатки описанной в статье технологии (минимум три пункта)</w:t>
            </w:r>
          </w:p>
          <w:p w14:paraId="01346392" w14:textId="66C600F7" w:rsidR="001F1EC5" w:rsidRDefault="00812ABB" w:rsidP="00290B04">
            <w:pPr>
              <w:pStyle w:val="TableContents"/>
              <w:numPr>
                <w:ilvl w:val="0"/>
                <w:numId w:val="5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>Поначалу внедрение ИИ в процесс разработк</w:t>
            </w:r>
            <w:r w:rsidR="00D02953">
              <w:rPr>
                <w:lang w:val="ru-RU"/>
              </w:rPr>
              <w:t>и</w:t>
            </w:r>
            <w:r>
              <w:rPr>
                <w:lang w:val="ru-RU"/>
              </w:rPr>
              <w:t xml:space="preserve"> может понизить эффекти</w:t>
            </w:r>
            <w:r w:rsidR="00D02953">
              <w:rPr>
                <w:lang w:val="ru-RU"/>
              </w:rPr>
              <w:t>вность</w:t>
            </w:r>
            <w:r w:rsidR="003326E4">
              <w:rPr>
                <w:lang w:val="ru-RU"/>
              </w:rPr>
              <w:t xml:space="preserve"> разработки</w:t>
            </w:r>
            <w:r w:rsidR="003326E4" w:rsidRPr="003326E4">
              <w:rPr>
                <w:lang w:val="ru-RU"/>
              </w:rPr>
              <w:t xml:space="preserve">, </w:t>
            </w:r>
            <w:r w:rsidR="003326E4">
              <w:rPr>
                <w:lang w:val="ru-RU"/>
              </w:rPr>
              <w:t xml:space="preserve">но </w:t>
            </w:r>
            <w:r w:rsidR="001928ED">
              <w:rPr>
                <w:lang w:val="ru-RU"/>
              </w:rPr>
              <w:t>когда команда которая работает над какой либо разработкой научится правильно внедрять ИИ</w:t>
            </w:r>
            <w:r w:rsidR="001928ED" w:rsidRPr="001928ED">
              <w:rPr>
                <w:lang w:val="ru-RU"/>
              </w:rPr>
              <w:t xml:space="preserve"> </w:t>
            </w:r>
            <w:r w:rsidR="002C6530">
              <w:rPr>
                <w:lang w:val="ru-RU"/>
              </w:rPr>
              <w:t>потерянное</w:t>
            </w:r>
            <w:r w:rsidR="001928ED">
              <w:rPr>
                <w:lang w:val="ru-RU"/>
              </w:rPr>
              <w:t xml:space="preserve"> время окупится</w:t>
            </w:r>
            <w:r w:rsidR="002C6530">
              <w:rPr>
                <w:lang w:val="ru-RU"/>
              </w:rPr>
              <w:t>;</w:t>
            </w:r>
          </w:p>
          <w:p w14:paraId="46B4BEB1" w14:textId="77777777" w:rsidR="00C16E83" w:rsidRDefault="00BB6C4F" w:rsidP="00C16E83">
            <w:pPr>
              <w:pStyle w:val="TableContents"/>
              <w:numPr>
                <w:ilvl w:val="0"/>
                <w:numId w:val="5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 xml:space="preserve">ИИ </w:t>
            </w:r>
            <w:r w:rsidR="00C16E83">
              <w:rPr>
                <w:lang w:val="ru-RU"/>
              </w:rPr>
              <w:t xml:space="preserve">плохо </w:t>
            </w:r>
            <w:r>
              <w:rPr>
                <w:lang w:val="ru-RU"/>
              </w:rPr>
              <w:t>реша</w:t>
            </w:r>
            <w:r w:rsidR="00C16E83">
              <w:rPr>
                <w:lang w:val="ru-RU"/>
              </w:rPr>
              <w:t xml:space="preserve">ет </w:t>
            </w:r>
            <w:r>
              <w:rPr>
                <w:lang w:val="ru-RU"/>
              </w:rPr>
              <w:t>сложные</w:t>
            </w:r>
            <w:r w:rsidR="00C16E83">
              <w:rPr>
                <w:lang w:val="ru-RU"/>
              </w:rPr>
              <w:t xml:space="preserve"> и</w:t>
            </w:r>
            <w:r>
              <w:rPr>
                <w:lang w:val="ru-RU"/>
              </w:rPr>
              <w:t xml:space="preserve"> комплексные задачи</w:t>
            </w:r>
            <w:r w:rsidR="00C16E83">
              <w:rPr>
                <w:lang w:val="ru-RU"/>
              </w:rPr>
              <w:t>;</w:t>
            </w:r>
          </w:p>
          <w:p w14:paraId="4E18229B" w14:textId="7045E380" w:rsidR="00C16E83" w:rsidRPr="00C16E83" w:rsidRDefault="00A61E0E" w:rsidP="00C16E83">
            <w:pPr>
              <w:pStyle w:val="TableContents"/>
              <w:numPr>
                <w:ilvl w:val="0"/>
                <w:numId w:val="5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>Достаточно высокий порог входа для работы с ИИ</w:t>
            </w:r>
            <w:r w:rsidRPr="00A61E0E">
              <w:rPr>
                <w:lang w:val="ru-RU"/>
              </w:rPr>
              <w:t xml:space="preserve">, </w:t>
            </w:r>
            <w:r>
              <w:rPr>
                <w:lang w:val="ru-RU"/>
              </w:rPr>
              <w:t>ведь человек</w:t>
            </w:r>
            <w:r w:rsidR="00FE444E">
              <w:rPr>
                <w:lang w:val="ru-RU"/>
              </w:rPr>
              <w:t xml:space="preserve">, работающий с </w:t>
            </w:r>
            <w:r w:rsidR="00460DD2">
              <w:rPr>
                <w:lang w:val="ru-RU"/>
              </w:rPr>
              <w:t>ним</w:t>
            </w:r>
            <w:r w:rsidR="00FE444E">
              <w:rPr>
                <w:lang w:val="ru-RU"/>
              </w:rPr>
              <w:t>,</w:t>
            </w:r>
            <w:r>
              <w:rPr>
                <w:lang w:val="ru-RU"/>
              </w:rPr>
              <w:t xml:space="preserve"> должен будет хорошо разбираться в </w:t>
            </w:r>
            <w:r w:rsidR="00FE444E">
              <w:rPr>
                <w:lang w:val="ru-RU"/>
              </w:rPr>
              <w:t>нём</w:t>
            </w:r>
            <w:r>
              <w:rPr>
                <w:lang w:val="ru-RU"/>
              </w:rPr>
              <w:t xml:space="preserve"> и ПО</w:t>
            </w:r>
            <w:r w:rsidRPr="00A61E0E">
              <w:rPr>
                <w:lang w:val="ru-RU"/>
              </w:rPr>
              <w:t xml:space="preserve">, </w:t>
            </w:r>
            <w:r>
              <w:rPr>
                <w:lang w:val="ru-RU"/>
              </w:rPr>
              <w:t>чтобы корректно оценивать правильность кода</w:t>
            </w:r>
            <w:r w:rsidR="00460DD2">
              <w:rPr>
                <w:lang w:val="ru-RU"/>
              </w:rPr>
              <w:t>,</w:t>
            </w:r>
            <w:r>
              <w:rPr>
                <w:lang w:val="ru-RU"/>
              </w:rPr>
              <w:t xml:space="preserve"> написанного исскуственным интеллектом .</w:t>
            </w:r>
          </w:p>
        </w:tc>
      </w:tr>
      <w:tr w:rsidR="00F15C43" w:rsidRPr="001F1EC5" w14:paraId="1DC2CA47" w14:textId="77777777" w:rsidTr="00B931BA">
        <w:trPr>
          <w:trHeight w:val="826"/>
        </w:trPr>
        <w:tc>
          <w:tcPr>
            <w:tcW w:w="10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8FFB7F" w14:textId="77777777" w:rsidR="001F1EC5" w:rsidRDefault="00F15C43" w:rsidP="00846885">
            <w:pPr>
              <w:pStyle w:val="TableContents"/>
              <w:rPr>
                <w:noProof/>
                <w:lang w:val="ru-RU"/>
              </w:rPr>
            </w:pPr>
            <w:r>
              <w:rPr>
                <w:b/>
                <w:bCs/>
                <w:lang w:val="ru-RU"/>
              </w:rPr>
              <w:t xml:space="preserve">Ваши замечания, пожелания преподавателю </w:t>
            </w:r>
            <w:r>
              <w:rPr>
                <w:b/>
                <w:bCs/>
                <w:i/>
                <w:lang w:val="ru-RU"/>
              </w:rPr>
              <w:t>или</w:t>
            </w:r>
            <w:r>
              <w:rPr>
                <w:b/>
                <w:bCs/>
                <w:lang w:val="ru-RU"/>
              </w:rPr>
              <w:t xml:space="preserve"> анекдот о программистах</w:t>
            </w:r>
            <w:r>
              <w:rPr>
                <w:rStyle w:val="a3"/>
                <w:b/>
                <w:bCs/>
                <w:lang w:val="ru-RU"/>
              </w:rPr>
              <w:footnoteReference w:id="1"/>
            </w:r>
            <w:r w:rsidR="00A539F6">
              <w:rPr>
                <w:noProof/>
                <w:lang w:val="ru-RU"/>
              </w:rPr>
              <w:t xml:space="preserve"> </w:t>
            </w:r>
          </w:p>
          <w:p w14:paraId="6E61172B" w14:textId="1B4DCE03" w:rsidR="00EE10CA" w:rsidRPr="00EE10CA" w:rsidRDefault="004A43FF" w:rsidP="00846885">
            <w:pPr>
              <w:pStyle w:val="TableContents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                                                      </w:t>
            </w:r>
            <w:r>
              <w:rPr>
                <w:noProof/>
              </w:rPr>
              <w:drawing>
                <wp:inline distT="0" distB="0" distL="0" distR="0" wp14:anchorId="1761821A" wp14:editId="4FAF9755">
                  <wp:extent cx="2066925" cy="116580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549" cy="118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8F414" w14:textId="77777777" w:rsidR="004A43FF" w:rsidRPr="001F1EC5" w:rsidRDefault="004A43FF"/>
    <w:sectPr w:rsidR="004A43FF" w:rsidRPr="001F1EC5">
      <w:pgSz w:w="11906" w:h="16838"/>
      <w:pgMar w:top="567" w:right="567" w:bottom="426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7A856" w14:textId="77777777" w:rsidR="00091E83" w:rsidRDefault="00091E83" w:rsidP="00F15C43">
      <w:r>
        <w:separator/>
      </w:r>
    </w:p>
  </w:endnote>
  <w:endnote w:type="continuationSeparator" w:id="0">
    <w:p w14:paraId="40DB99E4" w14:textId="77777777" w:rsidR="00091E83" w:rsidRDefault="00091E83" w:rsidP="00F15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altName w:val="Calibri"/>
    <w:charset w:val="CC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20ACF" w14:textId="77777777" w:rsidR="00091E83" w:rsidRDefault="00091E83" w:rsidP="00F15C43">
      <w:r>
        <w:separator/>
      </w:r>
    </w:p>
  </w:footnote>
  <w:footnote w:type="continuationSeparator" w:id="0">
    <w:p w14:paraId="1C54B517" w14:textId="77777777" w:rsidR="00091E83" w:rsidRDefault="00091E83" w:rsidP="00F15C43">
      <w:r>
        <w:continuationSeparator/>
      </w:r>
    </w:p>
  </w:footnote>
  <w:footnote w:id="1">
    <w:p w14:paraId="5014F521" w14:textId="77777777" w:rsidR="00F15C43" w:rsidRPr="00616AC6" w:rsidRDefault="00F15C43" w:rsidP="00F15C43">
      <w:pPr>
        <w:pStyle w:val="a5"/>
        <w:rPr>
          <w:lang w:val="ru-RU"/>
        </w:rPr>
      </w:pPr>
      <w:r>
        <w:rPr>
          <w:rStyle w:val="a3"/>
        </w:rPr>
        <w:footnoteRef/>
      </w:r>
      <w:r>
        <w:rPr>
          <w:rFonts w:eastAsia="Times New Roman" w:cs="Times New Roman"/>
          <w:lang w:val="ru-RU"/>
        </w:rPr>
        <w:tab/>
      </w:r>
      <w:r>
        <w:rPr>
          <w:lang w:val="ru-RU"/>
        </w:rPr>
        <w:t>Наличие этой графы не влияет на оценку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bCs w:val="0"/>
      </w:r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3" w15:restartNumberingAfterBreak="0">
    <w:nsid w:val="006B483F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4" w15:restartNumberingAfterBreak="0">
    <w:nsid w:val="2E757922"/>
    <w:multiLevelType w:val="hybridMultilevel"/>
    <w:tmpl w:val="767CDD6A"/>
    <w:lvl w:ilvl="0" w:tplc="0CEE8B46">
      <w:start w:val="1"/>
      <w:numFmt w:val="decimal"/>
      <w:lvlText w:val="%1)"/>
      <w:lvlJc w:val="left"/>
      <w:pPr>
        <w:ind w:left="7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61" w:hanging="360"/>
      </w:pPr>
    </w:lvl>
    <w:lvl w:ilvl="2" w:tplc="0419001B" w:tentative="1">
      <w:start w:val="1"/>
      <w:numFmt w:val="lowerRoman"/>
      <w:lvlText w:val="%3."/>
      <w:lvlJc w:val="right"/>
      <w:pPr>
        <w:ind w:left="2181" w:hanging="180"/>
      </w:pPr>
    </w:lvl>
    <w:lvl w:ilvl="3" w:tplc="0419000F" w:tentative="1">
      <w:start w:val="1"/>
      <w:numFmt w:val="decimal"/>
      <w:lvlText w:val="%4."/>
      <w:lvlJc w:val="left"/>
      <w:pPr>
        <w:ind w:left="2901" w:hanging="360"/>
      </w:pPr>
    </w:lvl>
    <w:lvl w:ilvl="4" w:tplc="04190019" w:tentative="1">
      <w:start w:val="1"/>
      <w:numFmt w:val="lowerLetter"/>
      <w:lvlText w:val="%5."/>
      <w:lvlJc w:val="left"/>
      <w:pPr>
        <w:ind w:left="3621" w:hanging="360"/>
      </w:pPr>
    </w:lvl>
    <w:lvl w:ilvl="5" w:tplc="0419001B" w:tentative="1">
      <w:start w:val="1"/>
      <w:numFmt w:val="lowerRoman"/>
      <w:lvlText w:val="%6."/>
      <w:lvlJc w:val="right"/>
      <w:pPr>
        <w:ind w:left="4341" w:hanging="180"/>
      </w:pPr>
    </w:lvl>
    <w:lvl w:ilvl="6" w:tplc="0419000F" w:tentative="1">
      <w:start w:val="1"/>
      <w:numFmt w:val="decimal"/>
      <w:lvlText w:val="%7."/>
      <w:lvlJc w:val="left"/>
      <w:pPr>
        <w:ind w:left="5061" w:hanging="360"/>
      </w:pPr>
    </w:lvl>
    <w:lvl w:ilvl="7" w:tplc="04190019" w:tentative="1">
      <w:start w:val="1"/>
      <w:numFmt w:val="lowerLetter"/>
      <w:lvlText w:val="%8."/>
      <w:lvlJc w:val="left"/>
      <w:pPr>
        <w:ind w:left="5781" w:hanging="360"/>
      </w:pPr>
    </w:lvl>
    <w:lvl w:ilvl="8" w:tplc="0419001B" w:tentative="1">
      <w:start w:val="1"/>
      <w:numFmt w:val="lowerRoman"/>
      <w:lvlText w:val="%9."/>
      <w:lvlJc w:val="right"/>
      <w:pPr>
        <w:ind w:left="6501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63"/>
    <w:rsid w:val="0000425C"/>
    <w:rsid w:val="000077EC"/>
    <w:rsid w:val="00011E7E"/>
    <w:rsid w:val="000304DD"/>
    <w:rsid w:val="00054911"/>
    <w:rsid w:val="00054CCC"/>
    <w:rsid w:val="0008161F"/>
    <w:rsid w:val="00090700"/>
    <w:rsid w:val="00091B69"/>
    <w:rsid w:val="00091E83"/>
    <w:rsid w:val="000A168D"/>
    <w:rsid w:val="000A35C2"/>
    <w:rsid w:val="000D1206"/>
    <w:rsid w:val="000E2993"/>
    <w:rsid w:val="000F2603"/>
    <w:rsid w:val="00114A9B"/>
    <w:rsid w:val="00120E4F"/>
    <w:rsid w:val="0015234A"/>
    <w:rsid w:val="00153718"/>
    <w:rsid w:val="00157807"/>
    <w:rsid w:val="00165579"/>
    <w:rsid w:val="001758E6"/>
    <w:rsid w:val="00176AFC"/>
    <w:rsid w:val="001928ED"/>
    <w:rsid w:val="00193680"/>
    <w:rsid w:val="00197D8F"/>
    <w:rsid w:val="001A22F9"/>
    <w:rsid w:val="001A2C6A"/>
    <w:rsid w:val="001B794A"/>
    <w:rsid w:val="001C34FB"/>
    <w:rsid w:val="001D1771"/>
    <w:rsid w:val="001D38C7"/>
    <w:rsid w:val="001F1EC5"/>
    <w:rsid w:val="001F50F7"/>
    <w:rsid w:val="001F59CC"/>
    <w:rsid w:val="001F7452"/>
    <w:rsid w:val="00201949"/>
    <w:rsid w:val="00212C3C"/>
    <w:rsid w:val="00242125"/>
    <w:rsid w:val="002565A5"/>
    <w:rsid w:val="002734B3"/>
    <w:rsid w:val="00290B04"/>
    <w:rsid w:val="00292F8C"/>
    <w:rsid w:val="002A6576"/>
    <w:rsid w:val="002C339F"/>
    <w:rsid w:val="002C3E8E"/>
    <w:rsid w:val="002C6530"/>
    <w:rsid w:val="002E2FB7"/>
    <w:rsid w:val="002E4489"/>
    <w:rsid w:val="002E75DC"/>
    <w:rsid w:val="003002EF"/>
    <w:rsid w:val="00303998"/>
    <w:rsid w:val="00310A2F"/>
    <w:rsid w:val="00326229"/>
    <w:rsid w:val="0032640B"/>
    <w:rsid w:val="003326E4"/>
    <w:rsid w:val="00332D3A"/>
    <w:rsid w:val="0033765B"/>
    <w:rsid w:val="00343F4A"/>
    <w:rsid w:val="003455CD"/>
    <w:rsid w:val="00351FD5"/>
    <w:rsid w:val="0037797D"/>
    <w:rsid w:val="00380595"/>
    <w:rsid w:val="00395906"/>
    <w:rsid w:val="003B29D4"/>
    <w:rsid w:val="003B4813"/>
    <w:rsid w:val="003B5A9C"/>
    <w:rsid w:val="003C2015"/>
    <w:rsid w:val="003D7AA0"/>
    <w:rsid w:val="003F7C7C"/>
    <w:rsid w:val="00432303"/>
    <w:rsid w:val="004349DD"/>
    <w:rsid w:val="00442A14"/>
    <w:rsid w:val="004522B7"/>
    <w:rsid w:val="00456B3E"/>
    <w:rsid w:val="004576E6"/>
    <w:rsid w:val="00460DD2"/>
    <w:rsid w:val="004715F7"/>
    <w:rsid w:val="0047516D"/>
    <w:rsid w:val="004971E0"/>
    <w:rsid w:val="00497535"/>
    <w:rsid w:val="004A43FF"/>
    <w:rsid w:val="004A6D1C"/>
    <w:rsid w:val="004C7422"/>
    <w:rsid w:val="00521288"/>
    <w:rsid w:val="00522307"/>
    <w:rsid w:val="00524E13"/>
    <w:rsid w:val="00530D22"/>
    <w:rsid w:val="00531B3B"/>
    <w:rsid w:val="00534210"/>
    <w:rsid w:val="00553A8B"/>
    <w:rsid w:val="00561E0B"/>
    <w:rsid w:val="0056584C"/>
    <w:rsid w:val="00575657"/>
    <w:rsid w:val="005B5C08"/>
    <w:rsid w:val="005C08F3"/>
    <w:rsid w:val="005C7E6C"/>
    <w:rsid w:val="005D4DF1"/>
    <w:rsid w:val="005E50D7"/>
    <w:rsid w:val="00623918"/>
    <w:rsid w:val="00635938"/>
    <w:rsid w:val="0064056A"/>
    <w:rsid w:val="00650CD0"/>
    <w:rsid w:val="00656AAA"/>
    <w:rsid w:val="00663D30"/>
    <w:rsid w:val="00672DD0"/>
    <w:rsid w:val="006738B9"/>
    <w:rsid w:val="00677C72"/>
    <w:rsid w:val="006A6BF5"/>
    <w:rsid w:val="006B7C32"/>
    <w:rsid w:val="00701B93"/>
    <w:rsid w:val="00711AD2"/>
    <w:rsid w:val="00713253"/>
    <w:rsid w:val="00722768"/>
    <w:rsid w:val="00723EA9"/>
    <w:rsid w:val="0073083A"/>
    <w:rsid w:val="00731296"/>
    <w:rsid w:val="0073399E"/>
    <w:rsid w:val="00747E10"/>
    <w:rsid w:val="00762CD8"/>
    <w:rsid w:val="00780816"/>
    <w:rsid w:val="007B525B"/>
    <w:rsid w:val="007D39D7"/>
    <w:rsid w:val="008071C7"/>
    <w:rsid w:val="00807A77"/>
    <w:rsid w:val="00812ABB"/>
    <w:rsid w:val="00820E4A"/>
    <w:rsid w:val="00827142"/>
    <w:rsid w:val="0084279F"/>
    <w:rsid w:val="00846885"/>
    <w:rsid w:val="00860D5B"/>
    <w:rsid w:val="008626F8"/>
    <w:rsid w:val="00870811"/>
    <w:rsid w:val="00877D90"/>
    <w:rsid w:val="0088384A"/>
    <w:rsid w:val="00885447"/>
    <w:rsid w:val="0088557A"/>
    <w:rsid w:val="008A1E48"/>
    <w:rsid w:val="008D1227"/>
    <w:rsid w:val="008E00F0"/>
    <w:rsid w:val="008E72ED"/>
    <w:rsid w:val="009020FF"/>
    <w:rsid w:val="0090394C"/>
    <w:rsid w:val="009106C4"/>
    <w:rsid w:val="00921FC6"/>
    <w:rsid w:val="00936C75"/>
    <w:rsid w:val="00942686"/>
    <w:rsid w:val="009602C9"/>
    <w:rsid w:val="00972078"/>
    <w:rsid w:val="009974C1"/>
    <w:rsid w:val="009A0AE3"/>
    <w:rsid w:val="009A2239"/>
    <w:rsid w:val="009A46D4"/>
    <w:rsid w:val="009A6777"/>
    <w:rsid w:val="009B57A6"/>
    <w:rsid w:val="009D641A"/>
    <w:rsid w:val="009F2BC2"/>
    <w:rsid w:val="00A026A6"/>
    <w:rsid w:val="00A34FB2"/>
    <w:rsid w:val="00A41855"/>
    <w:rsid w:val="00A459E1"/>
    <w:rsid w:val="00A5033C"/>
    <w:rsid w:val="00A539F6"/>
    <w:rsid w:val="00A6004C"/>
    <w:rsid w:val="00A61E0E"/>
    <w:rsid w:val="00A709DD"/>
    <w:rsid w:val="00A9240B"/>
    <w:rsid w:val="00A93DB3"/>
    <w:rsid w:val="00AA0FE3"/>
    <w:rsid w:val="00AA5C8E"/>
    <w:rsid w:val="00AB32F5"/>
    <w:rsid w:val="00AB4A42"/>
    <w:rsid w:val="00AD2D3E"/>
    <w:rsid w:val="00AD742E"/>
    <w:rsid w:val="00AE5405"/>
    <w:rsid w:val="00AF065C"/>
    <w:rsid w:val="00AF2315"/>
    <w:rsid w:val="00AF4E54"/>
    <w:rsid w:val="00AF57C5"/>
    <w:rsid w:val="00B04C55"/>
    <w:rsid w:val="00B051EF"/>
    <w:rsid w:val="00B232D0"/>
    <w:rsid w:val="00B249BD"/>
    <w:rsid w:val="00B27A23"/>
    <w:rsid w:val="00B34B00"/>
    <w:rsid w:val="00B47939"/>
    <w:rsid w:val="00B5016A"/>
    <w:rsid w:val="00B55736"/>
    <w:rsid w:val="00B659FA"/>
    <w:rsid w:val="00B66D75"/>
    <w:rsid w:val="00B746C9"/>
    <w:rsid w:val="00B83D63"/>
    <w:rsid w:val="00B86CDF"/>
    <w:rsid w:val="00B9488F"/>
    <w:rsid w:val="00BA530F"/>
    <w:rsid w:val="00BA56D1"/>
    <w:rsid w:val="00BB6C4F"/>
    <w:rsid w:val="00BC1C6D"/>
    <w:rsid w:val="00BD1BEA"/>
    <w:rsid w:val="00BF38AB"/>
    <w:rsid w:val="00C16E83"/>
    <w:rsid w:val="00C170FB"/>
    <w:rsid w:val="00C218AB"/>
    <w:rsid w:val="00C23820"/>
    <w:rsid w:val="00C258F8"/>
    <w:rsid w:val="00C268A9"/>
    <w:rsid w:val="00C26AC1"/>
    <w:rsid w:val="00C42D70"/>
    <w:rsid w:val="00C461CF"/>
    <w:rsid w:val="00C4690C"/>
    <w:rsid w:val="00C551E6"/>
    <w:rsid w:val="00C77BD6"/>
    <w:rsid w:val="00C81760"/>
    <w:rsid w:val="00C84743"/>
    <w:rsid w:val="00C919AC"/>
    <w:rsid w:val="00C95127"/>
    <w:rsid w:val="00C95F7F"/>
    <w:rsid w:val="00CA5429"/>
    <w:rsid w:val="00CB217B"/>
    <w:rsid w:val="00CC64B7"/>
    <w:rsid w:val="00CC76A3"/>
    <w:rsid w:val="00CE4911"/>
    <w:rsid w:val="00CE6E90"/>
    <w:rsid w:val="00CF7B2B"/>
    <w:rsid w:val="00D02953"/>
    <w:rsid w:val="00D1288D"/>
    <w:rsid w:val="00D31B08"/>
    <w:rsid w:val="00D55196"/>
    <w:rsid w:val="00D9078D"/>
    <w:rsid w:val="00DA4187"/>
    <w:rsid w:val="00DA78FC"/>
    <w:rsid w:val="00DB2175"/>
    <w:rsid w:val="00DD2806"/>
    <w:rsid w:val="00DD2EC6"/>
    <w:rsid w:val="00DE3181"/>
    <w:rsid w:val="00DE5010"/>
    <w:rsid w:val="00DE5187"/>
    <w:rsid w:val="00E014B4"/>
    <w:rsid w:val="00E07E0F"/>
    <w:rsid w:val="00E30B7D"/>
    <w:rsid w:val="00E377D6"/>
    <w:rsid w:val="00E54BF0"/>
    <w:rsid w:val="00E60141"/>
    <w:rsid w:val="00E632D9"/>
    <w:rsid w:val="00E7179D"/>
    <w:rsid w:val="00E74B5C"/>
    <w:rsid w:val="00E76F63"/>
    <w:rsid w:val="00E83444"/>
    <w:rsid w:val="00EA68B0"/>
    <w:rsid w:val="00EB2D00"/>
    <w:rsid w:val="00EC5C01"/>
    <w:rsid w:val="00ED2F9D"/>
    <w:rsid w:val="00EE10CA"/>
    <w:rsid w:val="00EE55BA"/>
    <w:rsid w:val="00EF1740"/>
    <w:rsid w:val="00F01985"/>
    <w:rsid w:val="00F14041"/>
    <w:rsid w:val="00F15C43"/>
    <w:rsid w:val="00F25584"/>
    <w:rsid w:val="00F30957"/>
    <w:rsid w:val="00F33DB4"/>
    <w:rsid w:val="00F349AA"/>
    <w:rsid w:val="00F42DF8"/>
    <w:rsid w:val="00F44564"/>
    <w:rsid w:val="00F70B23"/>
    <w:rsid w:val="00F7722C"/>
    <w:rsid w:val="00F85651"/>
    <w:rsid w:val="00F87962"/>
    <w:rsid w:val="00FA6ECE"/>
    <w:rsid w:val="00FB51F1"/>
    <w:rsid w:val="00FC027D"/>
    <w:rsid w:val="00FD64F1"/>
    <w:rsid w:val="00FE444E"/>
    <w:rsid w:val="00FE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9E38E"/>
  <w15:chartTrackingRefBased/>
  <w15:docId w15:val="{8752F60D-5A53-4F5F-9311-1FCE3465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43"/>
    <w:pPr>
      <w:widowControl w:val="0"/>
      <w:suppressAutoHyphens/>
      <w:spacing w:after="0" w:line="240" w:lineRule="auto"/>
      <w:textAlignment w:val="baseline"/>
    </w:pPr>
    <w:rPr>
      <w:rFonts w:ascii="Times New Roman" w:eastAsia="Andale Sans UI" w:hAnsi="Times New Roman" w:cs="Tahoma"/>
      <w:kern w:val="1"/>
      <w:sz w:val="24"/>
      <w:szCs w:val="24"/>
      <w:lang w:val="en-US" w:eastAsia="zh-CN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сноски"/>
    <w:rsid w:val="00F15C43"/>
    <w:rPr>
      <w:vertAlign w:val="superscript"/>
    </w:rPr>
  </w:style>
  <w:style w:type="character" w:styleId="a4">
    <w:name w:val="Hyperlink"/>
    <w:rsid w:val="00F15C43"/>
    <w:rPr>
      <w:color w:val="0563C1"/>
      <w:u w:val="single"/>
    </w:rPr>
  </w:style>
  <w:style w:type="paragraph" w:customStyle="1" w:styleId="Standard">
    <w:name w:val="Standard"/>
    <w:rsid w:val="00F15C43"/>
    <w:pPr>
      <w:widowControl w:val="0"/>
      <w:suppressAutoHyphens/>
      <w:spacing w:after="0" w:line="240" w:lineRule="auto"/>
      <w:textAlignment w:val="baseline"/>
    </w:pPr>
    <w:rPr>
      <w:rFonts w:ascii="Times New Roman" w:eastAsia="Andale Sans UI" w:hAnsi="Times New Roman" w:cs="Tahoma"/>
      <w:kern w:val="1"/>
      <w:sz w:val="24"/>
      <w:szCs w:val="24"/>
      <w:lang w:val="en-US" w:eastAsia="zh-CN" w:bidi="en-US"/>
    </w:rPr>
  </w:style>
  <w:style w:type="paragraph" w:customStyle="1" w:styleId="TableContents">
    <w:name w:val="Table Contents"/>
    <w:basedOn w:val="Standard"/>
    <w:rsid w:val="00F15C43"/>
    <w:pPr>
      <w:suppressLineNumbers/>
    </w:pPr>
  </w:style>
  <w:style w:type="paragraph" w:styleId="a5">
    <w:name w:val="footnote text"/>
    <w:basedOn w:val="a"/>
    <w:link w:val="a6"/>
    <w:rsid w:val="00F15C43"/>
    <w:rPr>
      <w:sz w:val="20"/>
      <w:szCs w:val="20"/>
    </w:rPr>
  </w:style>
  <w:style w:type="character" w:customStyle="1" w:styleId="a6">
    <w:name w:val="Текст сноски Знак"/>
    <w:basedOn w:val="a0"/>
    <w:link w:val="a5"/>
    <w:rsid w:val="00F15C43"/>
    <w:rPr>
      <w:rFonts w:ascii="Times New Roman" w:eastAsia="Andale Sans UI" w:hAnsi="Times New Roman" w:cs="Tahoma"/>
      <w:kern w:val="1"/>
      <w:sz w:val="20"/>
      <w:szCs w:val="20"/>
      <w:lang w:val="en-US" w:eastAsia="zh-CN" w:bidi="en-US"/>
    </w:rPr>
  </w:style>
  <w:style w:type="character" w:styleId="a7">
    <w:name w:val="Unresolved Mention"/>
    <w:basedOn w:val="a0"/>
    <w:uiPriority w:val="99"/>
    <w:semiHidden/>
    <w:unhideWhenUsed/>
    <w:rsid w:val="00FE51A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E51AB"/>
    <w:rPr>
      <w:color w:val="954F72" w:themeColor="followedHyperlink"/>
      <w:u w:val="single"/>
    </w:rPr>
  </w:style>
  <w:style w:type="character" w:styleId="a9">
    <w:name w:val="Placeholder Text"/>
    <w:basedOn w:val="a0"/>
    <w:uiPriority w:val="99"/>
    <w:semiHidden/>
    <w:rsid w:val="00CE6E90"/>
    <w:rPr>
      <w:color w:val="666666"/>
    </w:rPr>
  </w:style>
  <w:style w:type="character" w:styleId="aa">
    <w:name w:val="footnote reference"/>
    <w:basedOn w:val="a0"/>
    <w:uiPriority w:val="99"/>
    <w:semiHidden/>
    <w:unhideWhenUsed/>
    <w:rsid w:val="00432303"/>
    <w:rPr>
      <w:vertAlign w:val="superscript"/>
    </w:rPr>
  </w:style>
  <w:style w:type="paragraph" w:styleId="ab">
    <w:name w:val="Normal (Web)"/>
    <w:basedOn w:val="a"/>
    <w:uiPriority w:val="99"/>
    <w:semiHidden/>
    <w:unhideWhenUsed/>
    <w:rsid w:val="00DE3181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33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1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32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7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07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2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4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9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67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4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62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5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4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8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5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adviser.ru/index.php/&#1057;&#1090;&#1072;&#1090;&#1100;&#1103;:&#1050;&#1072;&#1082;_&#1080;&#1089;&#1082;&#1091;&#1089;&#1089;&#1090;&#1074;&#1077;&#1085;&#1085;&#1099;&#1081;_&#1080;&#1085;&#1090;&#1077;&#1083;&#1083;&#1077;&#1082;&#1090;_&#1087;&#1086;&#1084;&#1086;&#1075;&#1072;&#1077;&#1090;_&#1088;&#1072;&#1079;&#1088;&#1072;&#1073;&#1072;&#1090;&#1099;&#1074;&#1072;&#1090;&#1100;_&#1087;&#1088;&#1086;&#1075;&#1088;&#1072;&#1084;&#1084;&#1085;&#1086;&#1077;_&#1086;&#1073;&#1077;&#1089;&#1087;&#1077;&#1095;&#1077;&#1085;&#1080;&#1077;?utm_source=chatgpt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6F61E47-B528-4D0B-BA8C-2FF99290B59E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61D2C-D2D9-4773-B9E4-7794823FC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2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Ilya Pchelkin</cp:lastModifiedBy>
  <cp:revision>236</cp:revision>
  <cp:lastPrinted>2024-11-18T19:16:00Z</cp:lastPrinted>
  <dcterms:created xsi:type="dcterms:W3CDTF">2024-10-03T19:11:00Z</dcterms:created>
  <dcterms:modified xsi:type="dcterms:W3CDTF">2024-12-26T19:24:00Z</dcterms:modified>
</cp:coreProperties>
</file>